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FEA" w:rsidRDefault="000827A2" w:rsidP="00860EAD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sdt>
        <w:sdtPr>
          <w:rPr>
            <w:rStyle w:val="Style1"/>
          </w:rPr>
          <w:id w:val="1669142962"/>
          <w:placeholder>
            <w:docPart w:val="CE323547285044058A1641C36F202673"/>
          </w:placeholder>
          <w:dropDownList>
            <w:listItem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EndPr>
          <w:rPr>
            <w:rStyle w:val="DefaultParagraphFont"/>
          </w:rPr>
        </w:sdtEndPr>
        <w:sdtContent>
          <w:r w:rsidR="00BE1B59">
            <w:rPr>
              <w:rStyle w:val="Style1"/>
            </w:rPr>
            <w:t>ITD 3663 Mobile Programming</w:t>
          </w:r>
        </w:sdtContent>
      </w:sdt>
      <w:r w:rsidR="00940FEA">
        <w:tab/>
        <w:t xml:space="preserve">Grade </w:t>
      </w:r>
      <w:r w:rsidR="00940FEA" w:rsidRPr="00E60899">
        <w:rPr>
          <w:b/>
          <w:u w:val="single"/>
        </w:rPr>
        <w:t>_______</w:t>
      </w:r>
    </w:p>
    <w:p w:rsidR="00940FEA" w:rsidRDefault="00940FEA" w:rsidP="00940FEA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r>
        <w:t xml:space="preserve">Instructor:  </w:t>
      </w:r>
      <w:sdt>
        <w:sdtPr>
          <w:id w:val="1663971594"/>
          <w:placeholder>
            <w:docPart w:val="FD814AD484D8401B854C17B4447DD3F6"/>
          </w:placeholde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EndPr/>
        <w:sdtContent>
          <w:r w:rsidR="00BE1B59">
            <w:t>J. Strother</w:t>
          </w:r>
        </w:sdtContent>
      </w:sdt>
    </w:p>
    <w:p w:rsidR="00940FEA" w:rsidRDefault="00940FEA" w:rsidP="00940FEA">
      <w:pPr>
        <w:pStyle w:val="Header"/>
        <w:tabs>
          <w:tab w:val="clear" w:pos="8640"/>
          <w:tab w:val="right" w:pos="9360"/>
        </w:tabs>
        <w:spacing w:line="480" w:lineRule="auto"/>
      </w:pPr>
      <w:r>
        <w:t xml:space="preserve">Student Name:  </w:t>
      </w:r>
      <w:sdt>
        <w:sdtPr>
          <w:id w:val="-1281333113"/>
          <w:placeholder>
            <w:docPart w:val="E7CDF102B3E341A684EDA82B8E9C46D5"/>
          </w:placeholder>
        </w:sdtPr>
        <w:sdtEndPr/>
        <w:sdtContent>
          <w:r w:rsidR="00BE1B59">
            <w:t>Derrick McFall</w:t>
          </w:r>
        </w:sdtContent>
      </w:sdt>
    </w:p>
    <w:p w:rsidR="00940FEA" w:rsidRPr="005C4BD3" w:rsidRDefault="00940FEA" w:rsidP="00940FEA">
      <w:pPr>
        <w:pStyle w:val="Header"/>
        <w:spacing w:line="480" w:lineRule="auto"/>
      </w:pPr>
      <w:r>
        <w:t xml:space="preserve">Due Date:  </w:t>
      </w:r>
      <w:sdt>
        <w:sdtPr>
          <w:id w:val="-1602030914"/>
          <w:placeholder>
            <w:docPart w:val="453D467D833F45C28DB288AFE46F6B3B"/>
          </w:placeholder>
          <w:date w:fullDate="2018-09-1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r w:rsidR="00C16004">
            <w:t>September 16, 2018</w:t>
          </w:r>
        </w:sdtContent>
      </w:sdt>
    </w:p>
    <w:p w:rsidR="00860EAD" w:rsidRDefault="00B711B2" w:rsidP="00B711B2">
      <w:r>
        <w:t xml:space="preserve">Gradebook Comments:  </w:t>
      </w:r>
      <w:sdt>
        <w:sdtPr>
          <w:rPr>
            <w:rStyle w:val="Style4"/>
          </w:rPr>
          <w:id w:val="86962480"/>
          <w:placeholder>
            <w:docPart w:val="4085315F44044BF39A54385A0C8D7C19"/>
          </w:placeholder>
          <w:temporary/>
          <w:showingPlcHdr/>
        </w:sdtPr>
        <w:sdtEndPr>
          <w:rPr>
            <w:rStyle w:val="DefaultParagraphFont"/>
            <w:b w:val="0"/>
            <w:color w:val="auto"/>
            <w:sz w:val="24"/>
          </w:rPr>
        </w:sdtEndPr>
        <w:sdtContent>
          <w:r w:rsidRPr="00B711B2">
            <w:rPr>
              <w:rStyle w:val="PlaceholderText"/>
              <w:color w:val="548DD4" w:themeColor="text2" w:themeTint="99"/>
            </w:rPr>
            <w:t>Copy the Gradebook comments and paste them here</w:t>
          </w:r>
        </w:sdtContent>
      </w:sdt>
    </w:p>
    <w:p w:rsidR="00B711B2" w:rsidRPr="00B711B2" w:rsidRDefault="00B711B2" w:rsidP="00B711B2">
      <w:pPr>
        <w:jc w:val="both"/>
        <w:sectPr w:rsidR="00B711B2" w:rsidRPr="00B711B2" w:rsidSect="000D2453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pos w:val="beneathText"/>
          </w:footnotePr>
          <w:type w:val="continuous"/>
          <w:pgSz w:w="12240" w:h="15840"/>
          <w:pgMar w:top="1440" w:right="1440" w:bottom="1440" w:left="1440" w:header="432" w:footer="720" w:gutter="0"/>
          <w:pgNumType w:start="1"/>
          <w:cols w:space="720"/>
          <w:docGrid w:linePitch="360"/>
        </w:sectPr>
      </w:pPr>
    </w:p>
    <w:sdt>
      <w:sdtPr>
        <w:rPr>
          <w:rStyle w:val="Style4"/>
        </w:rPr>
        <w:id w:val="1967699373"/>
        <w:placeholder>
          <w:docPart w:val="2ADE9AEBF8E14253B25D5333ED068441"/>
        </w:placeholder>
      </w:sdtPr>
      <w:sdtEndPr>
        <w:rPr>
          <w:rStyle w:val="DefaultParagraphFont"/>
          <w:b/>
          <w:color w:val="auto"/>
          <w:sz w:val="24"/>
          <w:szCs w:val="28"/>
        </w:rPr>
      </w:sdtEndPr>
      <w:sdtContent>
        <w:p w:rsidR="00CD1DA2" w:rsidRDefault="00C16004" w:rsidP="00FE0A21">
          <w:pPr>
            <w:pStyle w:val="Heading2"/>
            <w:tabs>
              <w:tab w:val="left" w:pos="0"/>
            </w:tabs>
            <w:spacing w:before="120" w:line="480" w:lineRule="auto"/>
            <w:jc w:val="center"/>
            <w:rPr>
              <w:sz w:val="28"/>
              <w:szCs w:val="28"/>
            </w:rPr>
          </w:pPr>
          <w:r>
            <w:rPr>
              <w:rStyle w:val="Style4"/>
            </w:rPr>
            <w:t>Module Two Healthy Recipes</w:t>
          </w:r>
        </w:p>
      </w:sdtContent>
    </w:sdt>
    <w:p w:rsidR="00BD5706" w:rsidRDefault="00BF5D43" w:rsidP="00BF5D43">
      <w:pPr>
        <w:spacing w:line="480" w:lineRule="auto"/>
      </w:pPr>
      <w:r>
        <w:rPr>
          <w:noProof/>
          <w:lang w:eastAsia="en-US"/>
        </w:rPr>
        <w:drawing>
          <wp:inline distT="0" distB="0" distL="0" distR="0" wp14:anchorId="00F3F2FF" wp14:editId="30E9A59C">
            <wp:extent cx="5943600" cy="4697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43" w:rsidRDefault="00BF5D43" w:rsidP="00BF5D43">
      <w:pPr>
        <w:spacing w:line="480" w:lineRule="auto"/>
      </w:pPr>
      <w:r>
        <w:rPr>
          <w:noProof/>
          <w:lang w:eastAsia="en-US"/>
        </w:rPr>
        <w:lastRenderedPageBreak/>
        <w:drawing>
          <wp:inline distT="0" distB="0" distL="0" distR="0" wp14:anchorId="706B3BAA" wp14:editId="7E6BB814">
            <wp:extent cx="5943600" cy="4455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43" w:rsidRDefault="00BF5D43" w:rsidP="00BF5D43">
      <w:pPr>
        <w:spacing w:line="480" w:lineRule="auto"/>
      </w:pPr>
      <w:r>
        <w:rPr>
          <w:noProof/>
          <w:lang w:eastAsia="en-US"/>
        </w:rPr>
        <w:lastRenderedPageBreak/>
        <w:drawing>
          <wp:inline distT="0" distB="0" distL="0" distR="0" wp14:anchorId="0C2B8DAB" wp14:editId="79AF6BD9">
            <wp:extent cx="5943600" cy="4424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56" w:rsidRDefault="000F2E56" w:rsidP="00BF5D43">
      <w:pPr>
        <w:spacing w:line="480" w:lineRule="auto"/>
      </w:pPr>
      <w:r>
        <w:rPr>
          <w:noProof/>
          <w:lang w:eastAsia="en-US"/>
        </w:rPr>
        <w:lastRenderedPageBreak/>
        <w:drawing>
          <wp:inline distT="0" distB="0" distL="0" distR="0" wp14:anchorId="58E0FB08" wp14:editId="3D906F87">
            <wp:extent cx="5943600" cy="405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46" w:rsidRDefault="00870446" w:rsidP="00BF5D43">
      <w:pPr>
        <w:spacing w:line="480" w:lineRule="auto"/>
      </w:pPr>
      <w:r>
        <w:rPr>
          <w:noProof/>
          <w:lang w:eastAsia="en-US"/>
        </w:rPr>
        <w:drawing>
          <wp:inline distT="0" distB="0" distL="0" distR="0" wp14:anchorId="65EB5CDD" wp14:editId="55BDA274">
            <wp:extent cx="5943600" cy="3730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46" w:rsidRDefault="00F70092" w:rsidP="00BF5D43">
      <w:pPr>
        <w:spacing w:line="480" w:lineRule="auto"/>
      </w:pPr>
      <w:r>
        <w:rPr>
          <w:noProof/>
          <w:lang w:eastAsia="en-US"/>
        </w:rPr>
        <w:lastRenderedPageBreak/>
        <w:drawing>
          <wp:inline distT="0" distB="0" distL="0" distR="0" wp14:anchorId="61FFE02D" wp14:editId="3D171261">
            <wp:extent cx="5943600" cy="3738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92" w:rsidRDefault="00F70092" w:rsidP="00BF5D43">
      <w:pPr>
        <w:spacing w:line="480" w:lineRule="auto"/>
      </w:pPr>
    </w:p>
    <w:p w:rsidR="00F70092" w:rsidRDefault="00F70092" w:rsidP="00BF5D43">
      <w:pPr>
        <w:spacing w:line="480" w:lineRule="auto"/>
      </w:pPr>
      <w:r>
        <w:rPr>
          <w:noProof/>
          <w:lang w:eastAsia="en-US"/>
        </w:rPr>
        <w:drawing>
          <wp:inline distT="0" distB="0" distL="0" distR="0" wp14:anchorId="35705BF2" wp14:editId="3C59DAE1">
            <wp:extent cx="5943600" cy="3735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92" w:rsidRDefault="00F70092" w:rsidP="00BF5D43">
      <w:pPr>
        <w:spacing w:line="480" w:lineRule="auto"/>
      </w:pPr>
      <w:r>
        <w:rPr>
          <w:noProof/>
          <w:lang w:eastAsia="en-US"/>
        </w:rPr>
        <w:lastRenderedPageBreak/>
        <w:drawing>
          <wp:inline distT="0" distB="0" distL="0" distR="0" wp14:anchorId="7B1A3F55" wp14:editId="38554F2A">
            <wp:extent cx="5943600" cy="3740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92" w:rsidRDefault="00F70092" w:rsidP="00BF5D43">
      <w:pPr>
        <w:spacing w:line="480" w:lineRule="auto"/>
      </w:pPr>
    </w:p>
    <w:p w:rsidR="00F70092" w:rsidRDefault="00B124E3" w:rsidP="00BF5D43">
      <w:pPr>
        <w:spacing w:line="480" w:lineRule="auto"/>
      </w:pPr>
      <w:r>
        <w:rPr>
          <w:noProof/>
          <w:lang w:eastAsia="en-US"/>
        </w:rPr>
        <w:drawing>
          <wp:inline distT="0" distB="0" distL="0" distR="0" wp14:anchorId="0E7A0E0F" wp14:editId="017C9FDD">
            <wp:extent cx="5943600" cy="3729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E3" w:rsidRDefault="005106BF" w:rsidP="00BF5D43">
      <w:pPr>
        <w:spacing w:line="480" w:lineRule="auto"/>
      </w:pPr>
      <w:r>
        <w:rPr>
          <w:noProof/>
          <w:lang w:eastAsia="en-US"/>
        </w:rPr>
        <w:lastRenderedPageBreak/>
        <w:drawing>
          <wp:inline distT="0" distB="0" distL="0" distR="0" wp14:anchorId="4D099684" wp14:editId="4E7F53C8">
            <wp:extent cx="5943600" cy="3731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BF" w:rsidRDefault="005106BF" w:rsidP="00BF5D43">
      <w:pPr>
        <w:spacing w:line="480" w:lineRule="auto"/>
      </w:pPr>
    </w:p>
    <w:p w:rsidR="005106BF" w:rsidRDefault="005106BF" w:rsidP="00BF5D43">
      <w:pPr>
        <w:spacing w:line="480" w:lineRule="auto"/>
      </w:pPr>
      <w:r>
        <w:rPr>
          <w:noProof/>
          <w:lang w:eastAsia="en-US"/>
        </w:rPr>
        <w:drawing>
          <wp:inline distT="0" distB="0" distL="0" distR="0" wp14:anchorId="00007B9A" wp14:editId="5BA71CCC">
            <wp:extent cx="5943600" cy="3733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06BF" w:rsidSect="00860EAD">
      <w:headerReference w:type="default" r:id="rId23"/>
      <w:footnotePr>
        <w:pos w:val="beneathText"/>
      </w:footnotePr>
      <w:type w:val="continuous"/>
      <w:pgSz w:w="12240" w:h="15840"/>
      <w:pgMar w:top="1440" w:right="1440" w:bottom="1440" w:left="1440" w:header="432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7A2" w:rsidRDefault="000827A2">
      <w:r>
        <w:separator/>
      </w:r>
    </w:p>
  </w:endnote>
  <w:endnote w:type="continuationSeparator" w:id="0">
    <w:p w:rsidR="000827A2" w:rsidRDefault="00082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4A81" w:rsidRDefault="000827A2" w:rsidP="00832C5A">
    <w:pPr>
      <w:pStyle w:val="Footer"/>
      <w:tabs>
        <w:tab w:val="clear" w:pos="4320"/>
        <w:tab w:val="clear" w:pos="8640"/>
        <w:tab w:val="right" w:pos="9360"/>
      </w:tabs>
    </w:pPr>
    <w:sdt>
      <w:sdtPr>
        <w:rPr>
          <w:rStyle w:val="Style1"/>
        </w:rPr>
        <w:id w:val="689415968"/>
        <w:placeholder>
          <w:docPart w:val="4085315F44044BF39A54385A0C8D7C19"/>
        </w:placeholder>
        <w15:color w:val="000000"/>
      </w:sdtPr>
      <w:sdtEndPr>
        <w:rPr>
          <w:rStyle w:val="Style1"/>
        </w:rPr>
      </w:sdtEndPr>
      <w:sdtContent>
        <w:r w:rsidR="00BE1B59">
          <w:rPr>
            <w:rStyle w:val="Style1"/>
          </w:rPr>
          <w:t>Fall 2018</w:t>
        </w:r>
      </w:sdtContent>
    </w:sdt>
    <w:r w:rsidR="00DA4A81">
      <w:tab/>
    </w:r>
    <w:sdt>
      <w:sdtPr>
        <w:id w:val="13319372"/>
        <w:docPartObj>
          <w:docPartGallery w:val="Page Numbers (Bottom of Page)"/>
          <w:docPartUnique/>
        </w:docPartObj>
      </w:sdtPr>
      <w:sdtEndPr/>
      <w:sdtContent>
        <w:sdt>
          <w:sdtPr>
            <w:id w:val="565050523"/>
            <w:docPartObj>
              <w:docPartGallery w:val="Page Numbers (Top of Page)"/>
              <w:docPartUnique/>
            </w:docPartObj>
          </w:sdtPr>
          <w:sdtEndPr/>
          <w:sdtContent>
            <w:r w:rsidR="00DA4A81">
              <w:t xml:space="preserve">Page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PAGE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5106BF">
              <w:rPr>
                <w:b/>
                <w:noProof/>
              </w:rPr>
              <w:t>7</w:t>
            </w:r>
            <w:r w:rsidR="009D0DA1">
              <w:rPr>
                <w:b/>
                <w:sz w:val="24"/>
                <w:szCs w:val="24"/>
              </w:rPr>
              <w:fldChar w:fldCharType="end"/>
            </w:r>
            <w:r w:rsidR="00DA4A81">
              <w:t xml:space="preserve"> of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NUMPAGES 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5106BF">
              <w:rPr>
                <w:b/>
                <w:noProof/>
              </w:rPr>
              <w:t>7</w:t>
            </w:r>
            <w:r w:rsidR="009D0DA1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FEA" w:rsidRDefault="003717C2" w:rsidP="00940FEA">
    <w:pPr>
      <w:pStyle w:val="Footer"/>
      <w:tabs>
        <w:tab w:val="clear" w:pos="8640"/>
        <w:tab w:val="right" w:pos="9270"/>
      </w:tabs>
      <w:jc w:val="both"/>
    </w:pPr>
    <w:r>
      <w:t>Type Semester and year here (Spring 2013, etc.)</w:t>
    </w:r>
    <w:r w:rsidR="00940FEA">
      <w:tab/>
    </w:r>
    <w:r w:rsidR="00940FEA">
      <w:tab/>
    </w:r>
    <w:proofErr w:type="gramStart"/>
    <w:r w:rsidR="00940FEA">
      <w:t>page</w:t>
    </w:r>
    <w:proofErr w:type="gramEnd"/>
    <w:r w:rsidR="00940FEA">
      <w:t xml:space="preserve"> </w:t>
    </w:r>
    <w:sdt>
      <w:sdtPr>
        <w:id w:val="13319345"/>
        <w:docPartObj>
          <w:docPartGallery w:val="Page Numbers (Bottom of Page)"/>
          <w:docPartUnique/>
        </w:docPartObj>
      </w:sdtPr>
      <w:sdtEndPr/>
      <w:sdtContent>
        <w:r w:rsidR="00661EEA">
          <w:fldChar w:fldCharType="begin"/>
        </w:r>
        <w:r w:rsidR="00661EEA">
          <w:instrText xml:space="preserve"> PAGE   \* MERGEFORMAT </w:instrText>
        </w:r>
        <w:r w:rsidR="00661EEA">
          <w:fldChar w:fldCharType="separate"/>
        </w:r>
        <w:r w:rsidR="000D2453">
          <w:rPr>
            <w:noProof/>
          </w:rPr>
          <w:t>1</w:t>
        </w:r>
        <w:r w:rsidR="00661EE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7A2" w:rsidRDefault="000827A2">
      <w:r>
        <w:separator/>
      </w:r>
    </w:p>
  </w:footnote>
  <w:footnote w:type="continuationSeparator" w:id="0">
    <w:p w:rsidR="000827A2" w:rsidRDefault="000827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2CA0" w:rsidRDefault="00942CA0" w:rsidP="00942CA0">
    <w:pPr>
      <w:pStyle w:val="Header"/>
      <w:tabs>
        <w:tab w:val="clear" w:pos="8640"/>
        <w:tab w:val="right" w:pos="936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FEA" w:rsidRDefault="00940FEA" w:rsidP="00940FEA">
    <w:pPr>
      <w:pStyle w:val="Header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0EAD" w:rsidRDefault="00860EAD" w:rsidP="00832C5A">
    <w:pPr>
      <w:pStyle w:val="Header"/>
      <w:tabs>
        <w:tab w:val="clear" w:pos="4320"/>
        <w:tab w:val="clear" w:pos="8640"/>
        <w:tab w:val="right" w:pos="9360"/>
      </w:tabs>
    </w:pPr>
    <w:r>
      <w:tab/>
    </w:r>
    <w:sdt>
      <w:sdtPr>
        <w:rPr>
          <w:rStyle w:val="Style1"/>
        </w:rPr>
        <w:id w:val="1255242423"/>
        <w:placeholder>
          <w:docPart w:val="ED3C7876EC2E404FB651B9E78D7A8982"/>
        </w:placeholder>
        <w15:color w:val="000000"/>
      </w:sdtPr>
      <w:sdtEndPr>
        <w:rPr>
          <w:rStyle w:val="Style1"/>
        </w:rPr>
      </w:sdtEndPr>
      <w:sdtContent>
        <w:r w:rsidRPr="002D44AA">
          <w:rPr>
            <w:rStyle w:val="Style1"/>
          </w:rPr>
          <w:t>Type the title here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  <w:sz w:val="20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"/>
      <w:lvlJc w:val="left"/>
      <w:pPr>
        <w:tabs>
          <w:tab w:val="num" w:pos="1494"/>
        </w:tabs>
        <w:ind w:left="1494" w:hanging="360"/>
      </w:pPr>
      <w:rPr>
        <w:rFonts w:ascii="Wingdings" w:hAnsi="Wingdings" w:cs="StarSymbol"/>
        <w:sz w:val="18"/>
        <w:szCs w:val="18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800"/>
        </w:tabs>
        <w:ind w:left="180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880"/>
        </w:tabs>
        <w:ind w:left="288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240"/>
        </w:tabs>
        <w:ind w:left="324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960"/>
        </w:tabs>
        <w:ind w:left="396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StarSymbol" w:hAnsi="StarSymbol" w:cs="StarSymbol"/>
        <w:sz w:val="18"/>
        <w:szCs w:val="18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C68"/>
    <w:rsid w:val="00022356"/>
    <w:rsid w:val="0002671F"/>
    <w:rsid w:val="00041574"/>
    <w:rsid w:val="00081244"/>
    <w:rsid w:val="000827A2"/>
    <w:rsid w:val="000B76C3"/>
    <w:rsid w:val="000D2453"/>
    <w:rsid w:val="000F2E56"/>
    <w:rsid w:val="0015397C"/>
    <w:rsid w:val="001A4619"/>
    <w:rsid w:val="001D0C42"/>
    <w:rsid w:val="001D5585"/>
    <w:rsid w:val="0020618C"/>
    <w:rsid w:val="00257E6A"/>
    <w:rsid w:val="002A50C2"/>
    <w:rsid w:val="002D1F78"/>
    <w:rsid w:val="002D44AA"/>
    <w:rsid w:val="003515AC"/>
    <w:rsid w:val="003717C2"/>
    <w:rsid w:val="003C1220"/>
    <w:rsid w:val="003C24FD"/>
    <w:rsid w:val="004603F5"/>
    <w:rsid w:val="004E437A"/>
    <w:rsid w:val="005106BF"/>
    <w:rsid w:val="00540446"/>
    <w:rsid w:val="0055278F"/>
    <w:rsid w:val="00552D00"/>
    <w:rsid w:val="00553916"/>
    <w:rsid w:val="00563C68"/>
    <w:rsid w:val="00576099"/>
    <w:rsid w:val="00577F83"/>
    <w:rsid w:val="00581A4A"/>
    <w:rsid w:val="00596403"/>
    <w:rsid w:val="005A64BE"/>
    <w:rsid w:val="005B7B27"/>
    <w:rsid w:val="005C4BD3"/>
    <w:rsid w:val="005F36DD"/>
    <w:rsid w:val="006021A8"/>
    <w:rsid w:val="0060752E"/>
    <w:rsid w:val="00613B93"/>
    <w:rsid w:val="00651E4C"/>
    <w:rsid w:val="00661EEA"/>
    <w:rsid w:val="0069392E"/>
    <w:rsid w:val="00693E91"/>
    <w:rsid w:val="006E4535"/>
    <w:rsid w:val="00701E37"/>
    <w:rsid w:val="00720B45"/>
    <w:rsid w:val="00727604"/>
    <w:rsid w:val="00737B41"/>
    <w:rsid w:val="007916DC"/>
    <w:rsid w:val="007F117B"/>
    <w:rsid w:val="007F7C44"/>
    <w:rsid w:val="00804E8F"/>
    <w:rsid w:val="0081600E"/>
    <w:rsid w:val="00832C5A"/>
    <w:rsid w:val="00860EAD"/>
    <w:rsid w:val="00870446"/>
    <w:rsid w:val="008930A1"/>
    <w:rsid w:val="008C27D5"/>
    <w:rsid w:val="008C65FF"/>
    <w:rsid w:val="008E7698"/>
    <w:rsid w:val="00917B90"/>
    <w:rsid w:val="00940FEA"/>
    <w:rsid w:val="00942CA0"/>
    <w:rsid w:val="009711AC"/>
    <w:rsid w:val="00987F21"/>
    <w:rsid w:val="009D0DA1"/>
    <w:rsid w:val="00A009CF"/>
    <w:rsid w:val="00A2651A"/>
    <w:rsid w:val="00A44FD7"/>
    <w:rsid w:val="00A53AEA"/>
    <w:rsid w:val="00AD1A35"/>
    <w:rsid w:val="00AD1BF2"/>
    <w:rsid w:val="00AE776C"/>
    <w:rsid w:val="00B0056F"/>
    <w:rsid w:val="00B11807"/>
    <w:rsid w:val="00B124E3"/>
    <w:rsid w:val="00B275E0"/>
    <w:rsid w:val="00B45653"/>
    <w:rsid w:val="00B711B2"/>
    <w:rsid w:val="00BD5706"/>
    <w:rsid w:val="00BE1B59"/>
    <w:rsid w:val="00BF5D43"/>
    <w:rsid w:val="00C14D23"/>
    <w:rsid w:val="00C16004"/>
    <w:rsid w:val="00C577D9"/>
    <w:rsid w:val="00CA5628"/>
    <w:rsid w:val="00CD1DA2"/>
    <w:rsid w:val="00CF7CD8"/>
    <w:rsid w:val="00D034FF"/>
    <w:rsid w:val="00D21E09"/>
    <w:rsid w:val="00D23DCC"/>
    <w:rsid w:val="00D736C7"/>
    <w:rsid w:val="00DA4A81"/>
    <w:rsid w:val="00DC009D"/>
    <w:rsid w:val="00E052A3"/>
    <w:rsid w:val="00E128EF"/>
    <w:rsid w:val="00E146F7"/>
    <w:rsid w:val="00E60899"/>
    <w:rsid w:val="00E673CA"/>
    <w:rsid w:val="00E80199"/>
    <w:rsid w:val="00E938A5"/>
    <w:rsid w:val="00EC31CC"/>
    <w:rsid w:val="00F12EDF"/>
    <w:rsid w:val="00F70092"/>
    <w:rsid w:val="00F84C8D"/>
    <w:rsid w:val="00FE0A21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C4F9CD7-5677-43D1-87A1-2D2E39345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5653"/>
    <w:pPr>
      <w:suppressAutoHyphens/>
    </w:pPr>
    <w:rPr>
      <w:sz w:val="24"/>
      <w:lang w:eastAsia="ar-SA"/>
    </w:rPr>
  </w:style>
  <w:style w:type="paragraph" w:styleId="Heading1">
    <w:name w:val="heading 1"/>
    <w:basedOn w:val="Normal"/>
    <w:next w:val="Normal"/>
    <w:qFormat/>
    <w:rsid w:val="00B45653"/>
    <w:pPr>
      <w:keepNext/>
      <w:tabs>
        <w:tab w:val="num" w:pos="0"/>
      </w:tabs>
      <w:spacing w:before="12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/>
      <w:tabs>
        <w:tab w:val="num" w:pos="0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/>
      <w:tabs>
        <w:tab w:val="num" w:pos="0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/>
      <w:numPr>
        <w:ilvl w:val="3"/>
        <w:numId w:val="1"/>
      </w:numPr>
      <w:spacing w:before="12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/>
      <w:tabs>
        <w:tab w:val="num" w:pos="0"/>
      </w:tabs>
      <w:ind w:left="72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/>
      <w:tabs>
        <w:tab w:val="num" w:pos="0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/>
      <w:tabs>
        <w:tab w:val="num" w:pos="0"/>
      </w:tabs>
      <w:outlineLvl w:val="6"/>
    </w:pPr>
    <w:rPr>
      <w:b/>
      <w:bCs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B45653"/>
    <w:rPr>
      <w:rFonts w:ascii="Symbol" w:hAnsi="Symbol"/>
      <w:sz w:val="20"/>
    </w:rPr>
  </w:style>
  <w:style w:type="character" w:customStyle="1" w:styleId="WW8Num3z0">
    <w:name w:val="WW8Num3z0"/>
    <w:rsid w:val="00B45653"/>
    <w:rPr>
      <w:rFonts w:ascii="Symbol" w:hAnsi="Symbol"/>
      <w:sz w:val="20"/>
    </w:rPr>
  </w:style>
  <w:style w:type="character" w:customStyle="1" w:styleId="WW8Num4z0">
    <w:name w:val="WW8Num4z0"/>
    <w:rsid w:val="00B45653"/>
    <w:rPr>
      <w:rFonts w:ascii="Symbol" w:hAnsi="Symbol"/>
    </w:rPr>
  </w:style>
  <w:style w:type="character" w:customStyle="1" w:styleId="WW8Num5z0">
    <w:name w:val="WW8Num5z0"/>
    <w:rsid w:val="00B45653"/>
    <w:rPr>
      <w:rFonts w:ascii="Symbol" w:hAnsi="Symbol"/>
    </w:rPr>
  </w:style>
  <w:style w:type="character" w:customStyle="1" w:styleId="Absatz-Standardschriftart">
    <w:name w:val="Absatz-Standardschriftart"/>
    <w:rsid w:val="00B45653"/>
  </w:style>
  <w:style w:type="character" w:customStyle="1" w:styleId="WW-Absatz-Standardschriftart">
    <w:name w:val="WW-Absatz-Standardschriftart"/>
    <w:rsid w:val="00B45653"/>
  </w:style>
  <w:style w:type="character" w:customStyle="1" w:styleId="WW-Absatz-Standardschriftart1">
    <w:name w:val="WW-Absatz-Standardschriftart1"/>
    <w:rsid w:val="00B45653"/>
  </w:style>
  <w:style w:type="character" w:customStyle="1" w:styleId="WW-Absatz-Standardschriftart11">
    <w:name w:val="WW-Absatz-Standardschriftart11"/>
    <w:rsid w:val="00B45653"/>
  </w:style>
  <w:style w:type="character" w:customStyle="1" w:styleId="WW8Num1z0">
    <w:name w:val="WW8Num1z0"/>
    <w:rsid w:val="00B45653"/>
    <w:rPr>
      <w:rFonts w:ascii="Symbol" w:hAnsi="Symbol"/>
      <w:sz w:val="20"/>
    </w:rPr>
  </w:style>
  <w:style w:type="character" w:customStyle="1" w:styleId="WW8Num1z1">
    <w:name w:val="WW8Num1z1"/>
    <w:rsid w:val="00B45653"/>
    <w:rPr>
      <w:rFonts w:ascii="Courier New" w:hAnsi="Courier New"/>
      <w:sz w:val="20"/>
    </w:rPr>
  </w:style>
  <w:style w:type="character" w:customStyle="1" w:styleId="WW8Num1z2">
    <w:name w:val="WW8Num1z2"/>
    <w:rsid w:val="00B45653"/>
    <w:rPr>
      <w:rFonts w:ascii="Wingdings" w:hAnsi="Wingdings"/>
      <w:sz w:val="20"/>
    </w:rPr>
  </w:style>
  <w:style w:type="character" w:customStyle="1" w:styleId="WW8Num2z1">
    <w:name w:val="WW8Num2z1"/>
    <w:rsid w:val="00B45653"/>
    <w:rPr>
      <w:rFonts w:ascii="Courier New" w:hAnsi="Courier New"/>
      <w:sz w:val="20"/>
    </w:rPr>
  </w:style>
  <w:style w:type="character" w:customStyle="1" w:styleId="WW8Num2z2">
    <w:name w:val="WW8Num2z2"/>
    <w:rsid w:val="00B45653"/>
    <w:rPr>
      <w:rFonts w:ascii="Wingdings" w:hAnsi="Wingdings"/>
      <w:sz w:val="20"/>
    </w:rPr>
  </w:style>
  <w:style w:type="character" w:customStyle="1" w:styleId="WW8Num3z1">
    <w:name w:val="WW8Num3z1"/>
    <w:rsid w:val="00B45653"/>
    <w:rPr>
      <w:rFonts w:ascii="Courier New" w:hAnsi="Courier New"/>
      <w:sz w:val="20"/>
    </w:rPr>
  </w:style>
  <w:style w:type="character" w:customStyle="1" w:styleId="WW8Num3z2">
    <w:name w:val="WW8Num3z2"/>
    <w:rsid w:val="00B45653"/>
    <w:rPr>
      <w:rFonts w:ascii="Wingdings" w:hAnsi="Wingdings"/>
      <w:sz w:val="20"/>
    </w:rPr>
  </w:style>
  <w:style w:type="character" w:customStyle="1" w:styleId="WW8Num6z0">
    <w:name w:val="WW8Num6z0"/>
    <w:rsid w:val="00B45653"/>
    <w:rPr>
      <w:rFonts w:ascii="Symbol" w:hAnsi="Symbol"/>
    </w:rPr>
  </w:style>
  <w:style w:type="character" w:customStyle="1" w:styleId="WW8Num6z1">
    <w:name w:val="WW8Num6z1"/>
    <w:rsid w:val="00B45653"/>
    <w:rPr>
      <w:rFonts w:ascii="Courier New" w:hAnsi="Courier New"/>
    </w:rPr>
  </w:style>
  <w:style w:type="character" w:customStyle="1" w:styleId="WW8Num6z2">
    <w:name w:val="WW8Num6z2"/>
    <w:rsid w:val="00B45653"/>
    <w:rPr>
      <w:rFonts w:ascii="Wingdings" w:hAnsi="Wingdings"/>
    </w:rPr>
  </w:style>
  <w:style w:type="character" w:customStyle="1" w:styleId="WW8Num7z0">
    <w:name w:val="WW8Num7z0"/>
    <w:rsid w:val="00B45653"/>
    <w:rPr>
      <w:rFonts w:ascii="Symbol" w:hAnsi="Symbol"/>
      <w:sz w:val="20"/>
    </w:rPr>
  </w:style>
  <w:style w:type="character" w:customStyle="1" w:styleId="WW8Num7z1">
    <w:name w:val="WW8Num7z1"/>
    <w:rsid w:val="00B45653"/>
    <w:rPr>
      <w:rFonts w:ascii="Courier New" w:hAnsi="Courier New"/>
      <w:sz w:val="20"/>
    </w:rPr>
  </w:style>
  <w:style w:type="character" w:customStyle="1" w:styleId="WW8Num7z2">
    <w:name w:val="WW8Num7z2"/>
    <w:rsid w:val="00B45653"/>
    <w:rPr>
      <w:rFonts w:ascii="Wingdings" w:hAnsi="Wingdings"/>
      <w:sz w:val="20"/>
    </w:rPr>
  </w:style>
  <w:style w:type="character" w:customStyle="1" w:styleId="WW8Num8z0">
    <w:name w:val="WW8Num8z0"/>
    <w:rsid w:val="00B45653"/>
    <w:rPr>
      <w:rFonts w:ascii="Symbol" w:hAnsi="Symbol"/>
    </w:rPr>
  </w:style>
  <w:style w:type="character" w:customStyle="1" w:styleId="WW8Num9z0">
    <w:name w:val="WW8Num9z0"/>
    <w:rsid w:val="00B45653"/>
    <w:rPr>
      <w:rFonts w:ascii="Wingdings" w:hAnsi="Wingdings"/>
    </w:rPr>
  </w:style>
  <w:style w:type="character" w:customStyle="1" w:styleId="WW8Num9z1">
    <w:name w:val="WW8Num9z1"/>
    <w:rsid w:val="00B45653"/>
    <w:rPr>
      <w:rFonts w:ascii="Courier New" w:hAnsi="Courier New"/>
    </w:rPr>
  </w:style>
  <w:style w:type="character" w:customStyle="1" w:styleId="WW8Num9z3">
    <w:name w:val="WW8Num9z3"/>
    <w:rsid w:val="00B45653"/>
    <w:rPr>
      <w:rFonts w:ascii="Symbol" w:hAnsi="Symbol"/>
    </w:rPr>
  </w:style>
  <w:style w:type="character" w:customStyle="1" w:styleId="WW8Num11z0">
    <w:name w:val="WW8Num11z0"/>
    <w:rsid w:val="00B45653"/>
    <w:rPr>
      <w:rFonts w:ascii="Symbol" w:hAnsi="Symbol"/>
    </w:rPr>
  </w:style>
  <w:style w:type="character" w:customStyle="1" w:styleId="WW8Num11z1">
    <w:name w:val="WW8Num11z1"/>
    <w:rsid w:val="00B45653"/>
    <w:rPr>
      <w:rFonts w:ascii="Courier New" w:hAnsi="Courier New"/>
    </w:rPr>
  </w:style>
  <w:style w:type="character" w:customStyle="1" w:styleId="WW8Num11z2">
    <w:name w:val="WW8Num11z2"/>
    <w:rsid w:val="00B45653"/>
    <w:rPr>
      <w:rFonts w:ascii="Wingdings" w:hAnsi="Wingdings"/>
    </w:rPr>
  </w:style>
  <w:style w:type="character" w:customStyle="1" w:styleId="WW8Num12z0">
    <w:name w:val="WW8Num12z0"/>
    <w:rsid w:val="00B45653"/>
    <w:rPr>
      <w:rFonts w:ascii="Symbol" w:hAnsi="Symbol"/>
      <w:sz w:val="20"/>
    </w:rPr>
  </w:style>
  <w:style w:type="character" w:customStyle="1" w:styleId="WW8Num12z1">
    <w:name w:val="WW8Num12z1"/>
    <w:rsid w:val="00B45653"/>
    <w:rPr>
      <w:rFonts w:ascii="Courier New" w:hAnsi="Courier New"/>
      <w:sz w:val="20"/>
    </w:rPr>
  </w:style>
  <w:style w:type="character" w:customStyle="1" w:styleId="WW8Num12z2">
    <w:name w:val="WW8Num12z2"/>
    <w:rsid w:val="00B45653"/>
    <w:rPr>
      <w:rFonts w:ascii="Wingdings" w:hAnsi="Wingdings"/>
      <w:sz w:val="20"/>
    </w:rPr>
  </w:style>
  <w:style w:type="character" w:customStyle="1" w:styleId="WW8Num13z0">
    <w:name w:val="WW8Num13z0"/>
    <w:rsid w:val="00B45653"/>
    <w:rPr>
      <w:rFonts w:ascii="Symbol" w:hAnsi="Symbol"/>
    </w:rPr>
  </w:style>
  <w:style w:type="character" w:customStyle="1" w:styleId="WW8Num14z0">
    <w:name w:val="WW8Num14z0"/>
    <w:rsid w:val="00B45653"/>
    <w:rPr>
      <w:rFonts w:ascii="Symbol" w:hAnsi="Symbol"/>
    </w:rPr>
  </w:style>
  <w:style w:type="character" w:customStyle="1" w:styleId="WW8Num15z0">
    <w:name w:val="WW8Num15z0"/>
    <w:rsid w:val="00B45653"/>
    <w:rPr>
      <w:rFonts w:ascii="Symbol" w:hAnsi="Symbol"/>
    </w:rPr>
  </w:style>
  <w:style w:type="character" w:customStyle="1" w:styleId="WW8Num15z1">
    <w:name w:val="WW8Num15z1"/>
    <w:rsid w:val="00B45653"/>
    <w:rPr>
      <w:rFonts w:ascii="Courier New" w:hAnsi="Courier New"/>
    </w:rPr>
  </w:style>
  <w:style w:type="character" w:customStyle="1" w:styleId="WW8Num15z2">
    <w:name w:val="WW8Num15z2"/>
    <w:rsid w:val="00B45653"/>
    <w:rPr>
      <w:rFonts w:ascii="Wingdings" w:hAnsi="Wingdings"/>
    </w:rPr>
  </w:style>
  <w:style w:type="character" w:customStyle="1" w:styleId="WW8Num16z0">
    <w:name w:val="WW8Num16z0"/>
    <w:rsid w:val="00B45653"/>
    <w:rPr>
      <w:rFonts w:ascii="Symbol" w:hAnsi="Symbol"/>
    </w:rPr>
  </w:style>
  <w:style w:type="character" w:customStyle="1" w:styleId="WW8Num17z0">
    <w:name w:val="WW8Num17z0"/>
    <w:rsid w:val="00B45653"/>
    <w:rPr>
      <w:rFonts w:ascii="Symbol" w:hAnsi="Symbol"/>
    </w:rPr>
  </w:style>
  <w:style w:type="character" w:customStyle="1" w:styleId="WW8Num17z1">
    <w:name w:val="WW8Num17z1"/>
    <w:rsid w:val="00B45653"/>
    <w:rPr>
      <w:rFonts w:ascii="Courier New" w:hAnsi="Courier New"/>
    </w:rPr>
  </w:style>
  <w:style w:type="character" w:customStyle="1" w:styleId="WW8Num17z2">
    <w:name w:val="WW8Num17z2"/>
    <w:rsid w:val="00B45653"/>
    <w:rPr>
      <w:rFonts w:ascii="Wingdings" w:hAnsi="Wingdings"/>
    </w:rPr>
  </w:style>
  <w:style w:type="character" w:customStyle="1" w:styleId="WW8Num18z0">
    <w:name w:val="WW8Num18z0"/>
    <w:rsid w:val="00B45653"/>
    <w:rPr>
      <w:rFonts w:ascii="Symbol" w:hAnsi="Symbol"/>
    </w:rPr>
  </w:style>
  <w:style w:type="character" w:customStyle="1" w:styleId="WW8Num19z0">
    <w:name w:val="WW8Num19z0"/>
    <w:rsid w:val="00B45653"/>
    <w:rPr>
      <w:rFonts w:ascii="Symbol" w:hAnsi="Symbol"/>
    </w:rPr>
  </w:style>
  <w:style w:type="character" w:customStyle="1" w:styleId="WW8Num19z1">
    <w:name w:val="WW8Num19z1"/>
    <w:rsid w:val="00B45653"/>
    <w:rPr>
      <w:rFonts w:ascii="Courier New" w:hAnsi="Courier New"/>
    </w:rPr>
  </w:style>
  <w:style w:type="character" w:customStyle="1" w:styleId="WW8Num19z2">
    <w:name w:val="WW8Num19z2"/>
    <w:rsid w:val="00B45653"/>
    <w:rPr>
      <w:rFonts w:ascii="Wingdings" w:hAnsi="Wingdings"/>
    </w:rPr>
  </w:style>
  <w:style w:type="character" w:customStyle="1" w:styleId="WW8Num20z0">
    <w:name w:val="WW8Num20z0"/>
    <w:rsid w:val="00B45653"/>
    <w:rPr>
      <w:rFonts w:ascii="Symbol" w:hAnsi="Symbol"/>
    </w:rPr>
  </w:style>
  <w:style w:type="character" w:customStyle="1" w:styleId="WW8Num21z0">
    <w:name w:val="WW8Num21z0"/>
    <w:rsid w:val="00B45653"/>
    <w:rPr>
      <w:rFonts w:ascii="Symbol" w:hAnsi="Symbol"/>
      <w:sz w:val="20"/>
    </w:rPr>
  </w:style>
  <w:style w:type="character" w:customStyle="1" w:styleId="WW8Num21z1">
    <w:name w:val="WW8Num21z1"/>
    <w:rsid w:val="00B45653"/>
    <w:rPr>
      <w:rFonts w:ascii="Courier New" w:hAnsi="Courier New"/>
      <w:sz w:val="20"/>
    </w:rPr>
  </w:style>
  <w:style w:type="character" w:customStyle="1" w:styleId="WW8Num21z2">
    <w:name w:val="WW8Num21z2"/>
    <w:rsid w:val="00B45653"/>
    <w:rPr>
      <w:rFonts w:ascii="Wingdings" w:hAnsi="Wingdings"/>
      <w:sz w:val="20"/>
    </w:rPr>
  </w:style>
  <w:style w:type="character" w:customStyle="1" w:styleId="WW8Num23z0">
    <w:name w:val="WW8Num23z0"/>
    <w:rsid w:val="00B45653"/>
    <w:rPr>
      <w:rFonts w:ascii="Symbol" w:hAnsi="Symbol"/>
    </w:rPr>
  </w:style>
  <w:style w:type="character" w:styleId="PageNumber">
    <w:name w:val="page number"/>
    <w:basedOn w:val="DefaultParagraphFont"/>
    <w:rsid w:val="00B45653"/>
  </w:style>
  <w:style w:type="character" w:styleId="Hyperlink">
    <w:name w:val="Hyperlink"/>
    <w:basedOn w:val="DefaultParagraphFont"/>
    <w:rsid w:val="00B45653"/>
    <w:rPr>
      <w:color w:val="0000FF"/>
      <w:u w:val="single"/>
    </w:rPr>
  </w:style>
  <w:style w:type="character" w:customStyle="1" w:styleId="FootnoteCharacters">
    <w:name w:val="Footnote Characters"/>
    <w:basedOn w:val="DefaultParagraphFont"/>
    <w:rsid w:val="00B45653"/>
    <w:rPr>
      <w:vertAlign w:val="superscript"/>
    </w:rPr>
  </w:style>
  <w:style w:type="character" w:styleId="FollowedHyperlink">
    <w:name w:val="FollowedHyperlink"/>
    <w:basedOn w:val="DefaultParagraphFont"/>
    <w:rsid w:val="00B45653"/>
    <w:rPr>
      <w:color w:val="800080"/>
      <w:u w:val="single"/>
    </w:rPr>
  </w:style>
  <w:style w:type="character" w:customStyle="1" w:styleId="Bullets">
    <w:name w:val="Bullets"/>
    <w:rsid w:val="00B45653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B45653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rsid w:val="00B45653"/>
  </w:style>
  <w:style w:type="paragraph" w:styleId="List">
    <w:name w:val="List"/>
    <w:basedOn w:val="BodyText"/>
    <w:rsid w:val="00B45653"/>
    <w:rPr>
      <w:rFonts w:cs="Tahoma"/>
    </w:rPr>
  </w:style>
  <w:style w:type="paragraph" w:styleId="Caption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rsid w:val="00B45653"/>
    <w:pPr>
      <w:suppressLineNumbers/>
    </w:pPr>
    <w:rPr>
      <w:rFonts w:cs="Tahoma"/>
    </w:rPr>
  </w:style>
  <w:style w:type="paragraph" w:styleId="Header">
    <w:name w:val="header"/>
    <w:basedOn w:val="Normal"/>
    <w:rsid w:val="00B45653"/>
    <w:pPr>
      <w:tabs>
        <w:tab w:val="center" w:pos="4320"/>
        <w:tab w:val="right" w:pos="8640"/>
      </w:tabs>
    </w:pPr>
  </w:style>
  <w:style w:type="paragraph" w:customStyle="1" w:styleId="text2">
    <w:name w:val="text 2"/>
    <w:basedOn w:val="Header"/>
    <w:rsid w:val="00B45653"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rsid w:val="00B45653"/>
    <w:pPr>
      <w:ind w:left="720"/>
    </w:pPr>
  </w:style>
  <w:style w:type="paragraph" w:styleId="FootnoteText">
    <w:name w:val="footnote text"/>
    <w:basedOn w:val="Normal"/>
    <w:semiHidden/>
    <w:rsid w:val="00B45653"/>
    <w:rPr>
      <w:sz w:val="20"/>
    </w:rPr>
  </w:style>
  <w:style w:type="paragraph" w:styleId="BodyTextIndent2">
    <w:name w:val="Body Text Indent 2"/>
    <w:basedOn w:val="Normal"/>
    <w:rsid w:val="00B45653"/>
    <w:pPr>
      <w:spacing w:before="100" w:after="100"/>
      <w:ind w:left="72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rsid w:val="00B45653"/>
    <w:pPr>
      <w:ind w:left="720"/>
    </w:pPr>
    <w:rPr>
      <w:b/>
      <w:szCs w:val="24"/>
    </w:rPr>
  </w:style>
  <w:style w:type="paragraph" w:styleId="BalloonText">
    <w:name w:val="Balloon Text"/>
    <w:basedOn w:val="Normal"/>
    <w:semiHidden/>
    <w:rsid w:val="00DC009D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rsid w:val="004E437A"/>
    <w:rPr>
      <w:color w:val="808080"/>
    </w:rPr>
  </w:style>
  <w:style w:type="character" w:customStyle="1" w:styleId="Style1">
    <w:name w:val="Style1"/>
    <w:basedOn w:val="DefaultParagraphFont"/>
    <w:uiPriority w:val="1"/>
    <w:rsid w:val="004E437A"/>
    <w:rPr>
      <w:rFonts w:ascii="Times New Roman" w:hAnsi="Times New Roman"/>
      <w:sz w:val="24"/>
    </w:rPr>
  </w:style>
  <w:style w:type="character" w:customStyle="1" w:styleId="Style2">
    <w:name w:val="Style2"/>
    <w:basedOn w:val="DefaultParagraphFont"/>
    <w:uiPriority w:val="1"/>
    <w:rsid w:val="006021A8"/>
    <w:rPr>
      <w:rFonts w:ascii="Times New Roman" w:hAnsi="Times New Roman"/>
      <w:sz w:val="24"/>
    </w:rPr>
  </w:style>
  <w:style w:type="character" w:customStyle="1" w:styleId="Style3">
    <w:name w:val="Style3"/>
    <w:basedOn w:val="DefaultParagraphFont"/>
    <w:uiPriority w:val="1"/>
    <w:rsid w:val="003C1220"/>
    <w:rPr>
      <w:rFonts w:ascii="Times New Roman" w:hAnsi="Times New Roman"/>
      <w:b/>
      <w:sz w:val="28"/>
    </w:rPr>
  </w:style>
  <w:style w:type="character" w:customStyle="1" w:styleId="Style4">
    <w:name w:val="Style4"/>
    <w:basedOn w:val="Style3"/>
    <w:uiPriority w:val="1"/>
    <w:rsid w:val="00F84C8D"/>
    <w:rPr>
      <w:rFonts w:ascii="Times New Roman" w:hAnsi="Times New Roman"/>
      <w:b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ps\Documents\Student%20Course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497C50"/>
    <w:rsid w:val="00716B04"/>
    <w:rsid w:val="00D1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AF18F-5D11-4A1B-864A-53A807BC5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57</TotalTime>
  <Pages>7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First Name Last Name</vt:lpstr>
    </vt:vector>
  </TitlesOfParts>
  <Company>Oklahoma State University</Company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First Name Last Name</dc:title>
  <dc:subject>Fundamentals of IT</dc:subject>
  <dc:creator>Strother, Jim</dc:creator>
  <cp:lastModifiedBy>Derrick McFall</cp:lastModifiedBy>
  <cp:revision>7</cp:revision>
  <cp:lastPrinted>2002-09-09T14:16:00Z</cp:lastPrinted>
  <dcterms:created xsi:type="dcterms:W3CDTF">2018-09-17T02:14:00Z</dcterms:created>
  <dcterms:modified xsi:type="dcterms:W3CDTF">2018-09-17T03:10:00Z</dcterms:modified>
</cp:coreProperties>
</file>